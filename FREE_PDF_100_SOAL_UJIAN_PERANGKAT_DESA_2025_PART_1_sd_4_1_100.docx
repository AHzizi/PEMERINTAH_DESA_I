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19.xml" ContentType="application/vnd.openxmlformats-officedocument.wordprocessingml.footer+xml"/>
  <Override PartName="/word/header12.xml" ContentType="application/vnd.openxmlformats-officedocument.wordprocessingml.header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26.xml" ContentType="application/vnd.openxmlformats-officedocument.wordprocessingml.footer+xml"/>
  <Override PartName="/word/footer11.xml" ContentType="application/vnd.openxmlformats-officedocument.wordprocessingml.footer+xml"/>
  <Override PartName="/word/footer25.xml" ContentType="application/vnd.openxmlformats-officedocument.wordprocessingml.footer+xml"/>
  <Override PartName="/word/footer16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footer14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8.xml" ContentType="application/vnd.openxmlformats-officedocument.wordprocessingml.header+xml"/>
  <Override PartName="/word/footer22.xml" ContentType="application/vnd.openxmlformats-officedocument.wordprocessingml.footer+xml"/>
  <Override PartName="/word/header7.xml" ContentType="application/vnd.openxmlformats-officedocument.wordprocessingml.header+xml"/>
  <Override PartName="/word/footer21.xml" ContentType="application/vnd.openxmlformats-officedocument.wordprocessingml.footer+xml"/>
  <Override PartName="/word/footer27.xml" ContentType="application/vnd.openxmlformats-officedocument.wordprocessingml.footer+xml"/>
  <Override PartName="/word/header11.xml" ContentType="application/vnd.openxmlformats-officedocument.wordprocessingml.header+xml"/>
  <Override PartName="/word/footer29.xml" ContentType="application/vnd.openxmlformats-officedocument.wordprocessingml.footer+xml"/>
  <Override PartName="/word/footer10.xml" ContentType="application/vnd.openxmlformats-officedocument.wordprocessingml.footer+xml"/>
  <Override PartName="/word/footer30.xml" ContentType="application/vnd.openxmlformats-officedocument.wordprocessingml.footer+xml"/>
  <Override PartName="/word/footer6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3.xml" ContentType="application/vnd.openxmlformats-officedocument.wordprocessingml.header+xml"/>
  <Override PartName="/word/footer12.xml" ContentType="application/vnd.openxmlformats-officedocument.wordprocessingml.footer+xml"/>
  <Override PartName="/word/footer24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0.xml" ContentType="application/vnd.openxmlformats-officedocument.wordprocessingml.footer+xml"/>
  <Override PartName="/word/styles.xml" ContentType="application/vnd.openxmlformats-officedocument.wordprocessingml.styles+xml"/>
  <Override PartName="/word/footer28.xml" ContentType="application/vnd.openxmlformats-officedocument.wordprocessingml.footer+xml"/>
  <Override PartName="/word/footer13.xml" ContentType="application/vnd.openxmlformats-officedocument.wordprocessingml.footer+xml"/>
  <Override PartName="/word/footer1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40"/>
        <w:ind w:start="4263" w:end="3714"/>
        <w:jc w:val="center"/>
        <w:rPr>
          <w:rFonts w:ascii="Arial Black" w:hAnsi="Arial Black" w:eastAsia="Arial Black" w:cs="Arial Black"/>
          <w:sz w:val="44"/>
          <w:szCs w:val="44"/>
        </w:rPr>
      </w:pPr>
      <w:r>
        <w:rPr/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1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6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2014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95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ki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w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7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05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ul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90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5" w:after="0"/>
        <w:ind w:start="100" w:end="239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f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85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f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54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5" w:after="0"/>
        <w:ind w:start="100" w:end="489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ng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133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sectPr>
          <w:type w:val="nextPage"/>
          <w:pgSz w:w="12240" w:h="20160"/>
          <w:pgMar w:left="620" w:right="1160" w:gutter="0" w:header="0" w:top="7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2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6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2014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1945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oton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mi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37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ki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5" w:after="0"/>
        <w:ind w:start="100" w:end="346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mua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ujui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340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ul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4" w:after="0"/>
        <w:ind w:start="100" w:end="539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41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10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w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f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oton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77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ul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30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auto" w:line="389" w:before="5" w:after="0"/>
        <w:ind w:start="100" w:end="368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4" w:after="0"/>
        <w:ind w:start="100" w:end="325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rja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85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91" w:before="4" w:after="0"/>
        <w:ind w:start="100" w:end="618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sectPr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56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8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konomi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 xml:space="preserve"> 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f.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"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ks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73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h.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ki o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261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mua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0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c. An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ke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4" w:after="0"/>
        <w:ind w:start="100" w:end="596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Da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ni 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30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1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6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2014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67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D,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82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462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18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18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n"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94"/>
        <w:ind w:start="100" w:end="190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mp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38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19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"k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nju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n"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2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mua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8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4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(h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)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76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konom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37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6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2014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81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c.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226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or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konom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oton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26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fokus 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248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up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auto" w:line="389" w:before="5" w:after="0"/>
        <w:ind w:start="100" w:end="371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yang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68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r.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n"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242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hwa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ki 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91" w:before="4" w:after="0"/>
        <w:ind w:start="100" w:end="240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0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3" w:after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FRES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!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20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AL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AN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ERA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NGK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AT DE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5 (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AR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2)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f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51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konom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c. 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kon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rv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17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"?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9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69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5" w:after="0"/>
        <w:ind w:start="100" w:end="315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4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(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)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97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ruh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ke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0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40" w:before="16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2025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22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2025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867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n/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ota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Dana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Dana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572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Dana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Dana 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Dana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6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738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c.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848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5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: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83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rc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k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: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893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nextPage"/>
          <w:pgSz w:w="12240" w:h="20160"/>
          <w:pgMar w:left="620" w:right="8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60" w:after="0"/>
        <w:ind w:start="100" w:end="2376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852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2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5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0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5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2" w:after="0"/>
        <w:ind w:start="100" w:end="535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9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735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80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7145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0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5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before="3" w:after="0"/>
        <w:ind w:start="100" w:end="365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39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550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5318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513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4825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4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1190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856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1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2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3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5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280"/>
        <w:ind w:start="100" w:end="396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41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us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6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: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012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27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before="5" w:after="0"/>
        <w:ind w:start="100" w:end="613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6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3790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600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94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before="4" w:after="0"/>
        <w:ind w:start="100" w:end="4960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4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2312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7004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ind w:start="100" w:end="2902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ui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Ar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458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n/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ota c. 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783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hi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336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692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c. Daf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rja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48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nom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852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49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j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6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ujui 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308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mi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20160"/>
          <w:pgMar w:left="620" w:right="1700" w:gutter="0" w:header="0" w:top="660" w:footer="1233" w:bottom="129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</w:p>
    <w:p>
      <w:pPr>
        <w:pStyle w:val="Normal"/>
        <w:spacing w:lineRule="auto" w:line="391" w:before="60" w:after="0"/>
        <w:ind w:start="100" w:end="21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auto" w:line="391" w:before="4" w:after="0"/>
        <w:ind w:start="100" w:end="856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2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3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5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0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51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otom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29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c. 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ke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o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n/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691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53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on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37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oton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mi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ru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0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ng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auto" w:line="389" w:before="5" w:after="0"/>
        <w:ind w:start="100" w:end="785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Da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5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ujuan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h?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0 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2240" w:h="20160"/>
          <w:pgMar w:left="620" w:right="168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91"/>
        <w:ind w:start="100" w:end="877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5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c.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6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0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l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436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c. 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rus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716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4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ya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59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729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us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83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n/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ota c. Sur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89" w:before="4" w:after="0"/>
        <w:ind w:start="100" w:end="80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8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2240" w:h="20160"/>
          <w:pgMar w:left="620" w:right="1720" w:gutter="0" w:header="0" w:top="660" w:footer="1233" w:bottom="129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91" w:before="4" w:after="0"/>
        <w:ind w:start="100" w:end="213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before="60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9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: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30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7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324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c. Ar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Da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7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74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 c.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81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: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94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5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81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t c.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rus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ui 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9 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ruf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624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85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lineRule="auto" w:line="391" w:before="60" w:after="0"/>
        <w:ind w:start="100" w:end="553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: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 w:end="538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l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597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6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566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69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7016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70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89" w:before="5" w:after="0"/>
        <w:ind w:start="100" w:end="495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-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4" w:after="0"/>
        <w:ind w:start="100" w:end="856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3866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7635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54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4" w:after="0"/>
        <w:ind w:start="100" w:end="7661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6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168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368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</w:p>
    <w:p>
      <w:pPr>
        <w:pStyle w:val="Normal"/>
        <w:spacing w:lineRule="exact" w:line="280"/>
        <w:ind w:start="100" w:end="4593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um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3366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53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22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ind w:start="100" w:end="8162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43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c. 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before="4" w:after="0"/>
        <w:ind w:start="100" w:end="8020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 w:end="8547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93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4" w:after="0"/>
        <w:ind w:start="100" w:end="669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mum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2240" w:h="20160"/>
          <w:pgMar w:left="620" w:right="1720" w:gutter="0" w:header="0" w:top="6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91" w:before="4" w:after="0"/>
        <w:ind w:start="100" w:end="7975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fan Lok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91" w:before="60" w:after="0"/>
        <w:ind w:start="100" w:end="98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..</w:t>
      </w:r>
    </w:p>
    <w:p>
      <w:pPr>
        <w:pStyle w:val="Normal"/>
        <w:spacing w:lineRule="auto" w:line="389" w:before="4" w:after="0"/>
        <w:ind w:start="100" w:end="813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auto" w:line="391" w:before="4" w:after="0"/>
        <w:ind w:start="100" w:end="797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75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6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10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6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h.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781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lineRule="auto" w:line="391" w:before="5" w:after="0"/>
        <w:ind w:start="100" w:end="804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76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ra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6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ki kom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354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77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719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lineRule="auto" w:line="389" w:before="5" w:after="0"/>
        <w:ind w:start="100" w:end="804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44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Ef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Ef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45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6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79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horm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sectPr>
          <w:footerReference w:type="even" r:id="rId17"/>
          <w:footerReference w:type="default" r:id="rId18"/>
          <w:footerReference w:type="first" r:id="rId19"/>
          <w:type w:val="nextPage"/>
          <w:pgSz w:w="12240" w:h="20160"/>
          <w:pgMar w:left="620" w:right="1720" w:gutter="0" w:header="0" w:top="660" w:footer="1708" w:bottom="1765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160" w:before="1" w:after="0"/>
        <w:jc w:val="start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394" w:before="19" w:after="0"/>
        <w:ind w:start="100" w:end="117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8129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 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89" w:before="2" w:after="0"/>
        <w:ind w:start="100" w:end="250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auto" w:line="389" w:before="5" w:after="0"/>
        <w:ind w:start="100" w:end="296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41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Te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um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702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Ef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2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ujuan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137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ng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up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50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Ak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700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v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Lok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before="5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57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2240" w:h="20160"/>
          <w:pgMar w:left="620" w:right="1720" w:gutter="0" w:header="761" w:top="1000" w:footer="1708" w:bottom="1765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</w:p>
    <w:p>
      <w:pPr>
        <w:pStyle w:val="Normal"/>
        <w:spacing w:lineRule="exact" w:line="160" w:before="1" w:after="0"/>
        <w:jc w:val="start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before="19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25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66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91" w:before="4" w:after="0"/>
        <w:ind w:start="100" w:end="42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87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ud</w:t>
      </w:r>
      <w:r>
        <w:rPr>
          <w:rFonts w:eastAsia="Tahoma" w:cs="Tahoma" w:ascii="Tahoma" w:hAnsi="Tahoma"/>
          <w:spacing w:val="4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6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(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1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)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 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l</w:t>
      </w:r>
    </w:p>
    <w:p>
      <w:pPr>
        <w:pStyle w:val="Normal"/>
        <w:spacing w:before="22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293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149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3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2024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89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3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2024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?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58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4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um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7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3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90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uk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5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RD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91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8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62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2240" w:h="20160"/>
          <w:pgMar w:left="620" w:right="1480" w:gutter="0" w:header="761" w:top="10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91" w:before="5" w:after="0"/>
        <w:ind w:start="100" w:end="8583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f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Ef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</w:p>
    <w:p>
      <w:pPr>
        <w:pStyle w:val="Normal"/>
        <w:spacing w:lineRule="exact" w:line="160" w:before="1" w:after="0"/>
        <w:jc w:val="start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394" w:before="19" w:after="0"/>
        <w:ind w:start="100" w:end="50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ra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i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mokr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c. Ak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l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41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93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n,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5" w:after="0"/>
        <w:ind w:start="100" w:end="704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41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94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KKN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auto" w:line="389" w:before="4" w:after="0"/>
        <w:ind w:start="100" w:end="552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me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me</w:t>
      </w:r>
    </w:p>
    <w:p>
      <w:pPr>
        <w:pStyle w:val="Normal"/>
        <w:spacing w:lineRule="auto" w:line="391" w:before="5" w:after="0"/>
        <w:ind w:start="100" w:end="497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omun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me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jujur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95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i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ri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45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auto" w:line="389" w:before="4" w:after="0"/>
        <w:ind w:start="100" w:end="552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6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96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o. 3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202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4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rja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ma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ku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6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2478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 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nc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i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1152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97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rut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l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6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(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2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),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6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s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sectPr>
          <w:headerReference w:type="even" r:id="rId32"/>
          <w:headerReference w:type="default" r:id="rId33"/>
          <w:headerReference w:type="first" r:id="rId34"/>
          <w:footerReference w:type="even" r:id="rId35"/>
          <w:footerReference w:type="default" r:id="rId36"/>
          <w:footerReference w:type="first" r:id="rId37"/>
          <w:type w:val="nextPage"/>
          <w:pgSz w:w="12240" w:h="20160"/>
          <w:pgMar w:left="620" w:right="1720" w:gutter="0" w:header="761" w:top="10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91" w:before="60" w:after="0"/>
        <w:ind w:start="100" w:end="7366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4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c. 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De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1343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98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Da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 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before="4" w:after="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5365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nj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ri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H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ri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h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>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4"/>
        <w:ind w:start="100" w:end="474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99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o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on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f,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uk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 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j</w:t>
      </w:r>
      <w:r>
        <w:rPr>
          <w:rFonts w:eastAsia="Tahoma" w:cs="Tahoma" w:ascii="Tahoma" w:hAnsi="Tahoma"/>
          <w:spacing w:val="-3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nt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o</w:t>
      </w:r>
      <w:r>
        <w:rPr>
          <w:rFonts w:eastAsia="Tahoma" w:cs="Tahoma" w:ascii="Tahoma" w:hAnsi="Tahoma"/>
          <w:spacing w:val="-3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ase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</w:t>
      </w:r>
    </w:p>
    <w:p>
      <w:pPr>
        <w:pStyle w:val="Normal"/>
        <w:spacing w:lineRule="exact" w:line="180" w:before="1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91"/>
        <w:ind w:start="100" w:end="4609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li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5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c.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h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ng</w:t>
      </w:r>
      <w:r>
        <w:rPr>
          <w:rFonts w:eastAsia="Tahoma" w:cs="Tahoma" w:ascii="Tahoma" w:hAnsi="Tahoma"/>
          <w:spacing w:val="4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k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c</w:t>
      </w:r>
    </w:p>
    <w:p>
      <w:pPr>
        <w:pStyle w:val="Normal"/>
        <w:spacing w:lineRule="exact" w:line="280"/>
        <w:ind w:start="10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100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a 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rh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r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i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m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3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-2"/>
          <w:w w:val="100"/>
          <w:position w:val="-1"/>
          <w:sz w:val="24"/>
          <w:szCs w:val="24"/>
        </w:rPr>
        <w:t>l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sa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u</w:t>
      </w:r>
      <w:r>
        <w:rPr>
          <w:rFonts w:eastAsia="Tahoma" w:cs="Tahoma" w:ascii="Tahoma" w:hAnsi="Tahoma"/>
          <w:spacing w:val="2"/>
          <w:w w:val="100"/>
          <w:position w:val="-1"/>
          <w:sz w:val="24"/>
          <w:szCs w:val="24"/>
        </w:rPr>
        <w:t>g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s k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position w:val="-1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-1"/>
          <w:w w:val="100"/>
          <w:position w:val="-1"/>
          <w:sz w:val="24"/>
          <w:szCs w:val="24"/>
        </w:rPr>
        <w:t>.</w:t>
      </w:r>
      <w:r>
        <w:rPr>
          <w:rFonts w:eastAsia="Tahoma" w:cs="Tahoma" w:ascii="Tahoma" w:hAnsi="Tahoma"/>
          <w:spacing w:val="0"/>
          <w:w w:val="100"/>
          <w:position w:val="-1"/>
          <w:sz w:val="24"/>
          <w:szCs w:val="24"/>
        </w:rPr>
        <w:t>.</w:t>
      </w:r>
    </w:p>
    <w:p>
      <w:pPr>
        <w:pStyle w:val="Normal"/>
        <w:spacing w:lineRule="exact" w:line="180" w:before="6" w:after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89"/>
        <w:ind w:start="100" w:end="6267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rmu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y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a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.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</w:t>
      </w:r>
      <w:r>
        <w:rPr>
          <w:rFonts w:eastAsia="Tahoma" w:cs="Tahoma" w:ascii="Tahoma" w:hAnsi="Tahoma"/>
          <w:spacing w:val="2"/>
          <w:w w:val="100"/>
          <w:sz w:val="24"/>
          <w:szCs w:val="24"/>
        </w:rPr>
        <w:t>g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</w:t>
      </w:r>
    </w:p>
    <w:p>
      <w:pPr>
        <w:pStyle w:val="Normal"/>
        <w:spacing w:lineRule="auto" w:line="391" w:before="4" w:after="0"/>
        <w:ind w:start="100" w:end="8048"/>
        <w:jc w:val="both"/>
        <w:rPr>
          <w:rFonts w:ascii="Tahoma" w:hAnsi="Tahoma" w:eastAsia="Tahoma" w:cs="Tahoma"/>
          <w:sz w:val="24"/>
          <w:szCs w:val="24"/>
        </w:rPr>
      </w:pP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c.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p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l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a D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u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s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un 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d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 xml:space="preserve">. </w:t>
      </w:r>
      <w:r>
        <w:rPr>
          <w:rFonts w:eastAsia="Tahoma" w:cs="Tahoma" w:ascii="Tahoma" w:hAnsi="Tahoma"/>
          <w:spacing w:val="-2"/>
          <w:w w:val="100"/>
          <w:sz w:val="24"/>
          <w:szCs w:val="24"/>
        </w:rPr>
        <w:t>K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e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ua R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T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/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R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W Ja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wa</w:t>
      </w:r>
      <w:r>
        <w:rPr>
          <w:rFonts w:eastAsia="Tahoma" w:cs="Tahoma" w:ascii="Tahoma" w:hAnsi="Tahoma"/>
          <w:spacing w:val="1"/>
          <w:w w:val="100"/>
          <w:sz w:val="24"/>
          <w:szCs w:val="24"/>
        </w:rPr>
        <w:t>b</w:t>
      </w:r>
      <w:r>
        <w:rPr>
          <w:rFonts w:eastAsia="Tahoma" w:cs="Tahoma" w:ascii="Tahoma" w:hAnsi="Tahoma"/>
          <w:spacing w:val="-1"/>
          <w:w w:val="100"/>
          <w:sz w:val="24"/>
          <w:szCs w:val="24"/>
        </w:rPr>
        <w:t>a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n:</w:t>
      </w:r>
      <w:r>
        <w:rPr>
          <w:rFonts w:eastAsia="Tahoma" w:cs="Tahoma" w:ascii="Tahoma" w:hAnsi="Tahoma"/>
          <w:spacing w:val="3"/>
          <w:w w:val="100"/>
          <w:sz w:val="24"/>
          <w:szCs w:val="24"/>
        </w:rPr>
        <w:t xml:space="preserve"> </w:t>
      </w:r>
      <w:r>
        <w:rPr>
          <w:rFonts w:eastAsia="Tahoma" w:cs="Tahoma" w:ascii="Tahoma" w:hAnsi="Tahoma"/>
          <w:spacing w:val="0"/>
          <w:w w:val="100"/>
          <w:sz w:val="24"/>
          <w:szCs w:val="24"/>
        </w:rPr>
        <w:t>b</w:t>
      </w:r>
    </w:p>
    <w:sectPr>
      <w:headerReference w:type="even" r:id="rId38"/>
      <w:headerReference w:type="default" r:id="rId39"/>
      <w:headerReference w:type="first" r:id="rId40"/>
      <w:footerReference w:type="even" r:id="rId41"/>
      <w:footerReference w:type="default" r:id="rId42"/>
      <w:footerReference w:type="first" r:id="rId43"/>
      <w:type w:val="nextPage"/>
      <w:pgSz w:w="12240" w:h="20160"/>
      <w:pgMar w:left="620" w:right="1720" w:gutter="0" w:header="0" w:top="6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3">
              <wp:simplePos x="0" y="0"/>
              <wp:positionH relativeFrom="page">
                <wp:posOffset>445135</wp:posOffset>
              </wp:positionH>
              <wp:positionV relativeFrom="page">
                <wp:posOffset>11878945</wp:posOffset>
              </wp:positionV>
              <wp:extent cx="798195" cy="177800"/>
              <wp:effectExtent l="445135" t="11878945" r="0" b="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3">
              <wp:simplePos x="0" y="0"/>
              <wp:positionH relativeFrom="page">
                <wp:posOffset>445135</wp:posOffset>
              </wp:positionH>
              <wp:positionV relativeFrom="page">
                <wp:posOffset>11878945</wp:posOffset>
              </wp:positionV>
              <wp:extent cx="798195" cy="177800"/>
              <wp:effectExtent l="445135" t="11878945" r="0" b="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7">
              <wp:simplePos x="0" y="0"/>
              <wp:positionH relativeFrom="page">
                <wp:posOffset>445135</wp:posOffset>
              </wp:positionH>
              <wp:positionV relativeFrom="page">
                <wp:posOffset>11878945</wp:posOffset>
              </wp:positionV>
              <wp:extent cx="798195" cy="177800"/>
              <wp:effectExtent l="445135" t="11878945" r="0" b="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7">
              <wp:simplePos x="0" y="0"/>
              <wp:positionH relativeFrom="page">
                <wp:posOffset>445135</wp:posOffset>
              </wp:positionH>
              <wp:positionV relativeFrom="page">
                <wp:posOffset>11878945</wp:posOffset>
              </wp:positionV>
              <wp:extent cx="798195" cy="177800"/>
              <wp:effectExtent l="445135" t="11878945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1">
              <wp:simplePos x="0" y="0"/>
              <wp:positionH relativeFrom="page">
                <wp:posOffset>445135</wp:posOffset>
              </wp:positionH>
              <wp:positionV relativeFrom="page">
                <wp:posOffset>11577320</wp:posOffset>
              </wp:positionV>
              <wp:extent cx="1156970" cy="479425"/>
              <wp:effectExtent l="445135" t="11577320" r="0" b="0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040" cy="479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 xml:space="preserve">c.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es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  <w:p>
                          <w:pPr>
                            <w:pStyle w:val="FrameContents"/>
                            <w:spacing w:lineRule="exact" w:line="180" w:before="6" w:after="0"/>
                            <w:jc w:val="star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ind w:start="20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.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Ak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ili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1">
              <wp:simplePos x="0" y="0"/>
              <wp:positionH relativeFrom="page">
                <wp:posOffset>445135</wp:posOffset>
              </wp:positionH>
              <wp:positionV relativeFrom="page">
                <wp:posOffset>11577320</wp:posOffset>
              </wp:positionV>
              <wp:extent cx="1156970" cy="479425"/>
              <wp:effectExtent l="445135" t="11577320" r="0" b="0"/>
              <wp:wrapNone/>
              <wp:docPr id="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040" cy="479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 xml:space="preserve">c.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es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  <w:p>
                          <w:pPr>
                            <w:pStyle w:val="FrameContents"/>
                            <w:spacing w:lineRule="exact" w:line="180" w:before="6" w:after="0"/>
                            <w:jc w:val="star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ind w:start="20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.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Ak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ili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9">
              <wp:simplePos x="0" y="0"/>
              <wp:positionH relativeFrom="page">
                <wp:posOffset>445135</wp:posOffset>
              </wp:positionH>
              <wp:positionV relativeFrom="page">
                <wp:posOffset>11577320</wp:posOffset>
              </wp:positionV>
              <wp:extent cx="1263015" cy="479425"/>
              <wp:effectExtent l="445135" t="1157732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2880" cy="479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 xml:space="preserve">c.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es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  <w:p>
                          <w:pPr>
                            <w:pStyle w:val="FrameContents"/>
                            <w:spacing w:lineRule="exact" w:line="180" w:before="6" w:after="0"/>
                            <w:jc w:val="star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.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rs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li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9">
              <wp:simplePos x="0" y="0"/>
              <wp:positionH relativeFrom="page">
                <wp:posOffset>445135</wp:posOffset>
              </wp:positionH>
              <wp:positionV relativeFrom="page">
                <wp:posOffset>11577320</wp:posOffset>
              </wp:positionV>
              <wp:extent cx="1263015" cy="479425"/>
              <wp:effectExtent l="445135" t="1157732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2880" cy="479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 xml:space="preserve">c.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es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  <w:p>
                          <w:pPr>
                            <w:pStyle w:val="FrameContents"/>
                            <w:spacing w:lineRule="exact" w:line="180" w:before="6" w:after="0"/>
                            <w:jc w:val="star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.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2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rs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on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-2"/>
                              <w:w w:val="100"/>
                              <w:sz w:val="24"/>
                              <w:szCs w:val="24"/>
                            </w:rPr>
                            <w:t>li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5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15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23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1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23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27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1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jc w:val="start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0" simplePos="0" locked="0" layoutInCell="0" allowOverlap="1" relativeHeight="27">
              <wp:simplePos x="0" y="0"/>
              <wp:positionH relativeFrom="page">
                <wp:posOffset>445135</wp:posOffset>
              </wp:positionH>
              <wp:positionV relativeFrom="page">
                <wp:posOffset>470535</wp:posOffset>
              </wp:positionV>
              <wp:extent cx="798195" cy="177800"/>
              <wp:effectExtent l="445135" t="470535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60"/>
                            <w:ind w:start="20" w:end="-36"/>
                            <w:jc w:val="start"/>
                            <w:rPr>
                              <w:rFonts w:ascii="Tahoma" w:hAnsi="Tahoma" w:eastAsia="Tahoma" w:cs="Tahom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Ja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wa</w:t>
                          </w:r>
                          <w:r>
                            <w:rPr>
                              <w:rFonts w:eastAsia="Tahoma" w:cs="Tahoma" w:ascii="Tahoma" w:hAnsi="Tahoma"/>
                              <w:spacing w:val="1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eastAsia="Tahoma" w:cs="Tahoma" w:ascii="Tahoma" w:hAnsi="Tahoma"/>
                              <w:spacing w:val="-1"/>
                              <w:w w:val="100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n:</w:t>
                          </w:r>
                          <w:r>
                            <w:rPr>
                              <w:rFonts w:eastAsia="Tahoma" w:cs="Tahoma" w:ascii="Tahoma" w:hAnsi="Tahoma"/>
                              <w:spacing w:val="3"/>
                              <w:w w:val="10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Tahoma" w:cs="Tahoma" w:ascii="Tahoma" w:hAnsi="Tahoma"/>
                              <w:spacing w:val="0"/>
                              <w:w w:val="100"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jc w:val="start"/>
      <w:rPr>
        <w:sz w:val="0"/>
        <w:szCs w:val="0"/>
      </w:rPr>
    </w:pPr>
    <w:r>
      <w:rPr>
        <w:sz w:val="0"/>
        <w:szCs w:val="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b349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 w:val="true"/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 w:val="true"/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 w:val="true"/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 w:val="true"/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1b3490"/>
    <w:rPr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header" Target="header4.xml"/><Relationship Id="rId27" Type="http://schemas.openxmlformats.org/officeDocument/2006/relationships/header" Target="header5.xml"/><Relationship Id="rId28" Type="http://schemas.openxmlformats.org/officeDocument/2006/relationships/header" Target="header6.xml"/><Relationship Id="rId29" Type="http://schemas.openxmlformats.org/officeDocument/2006/relationships/footer" Target="footer22.xml"/><Relationship Id="rId30" Type="http://schemas.openxmlformats.org/officeDocument/2006/relationships/footer" Target="footer23.xml"/><Relationship Id="rId31" Type="http://schemas.openxmlformats.org/officeDocument/2006/relationships/footer" Target="footer24.xml"/><Relationship Id="rId32" Type="http://schemas.openxmlformats.org/officeDocument/2006/relationships/header" Target="header7.xml"/><Relationship Id="rId33" Type="http://schemas.openxmlformats.org/officeDocument/2006/relationships/header" Target="header8.xml"/><Relationship Id="rId34" Type="http://schemas.openxmlformats.org/officeDocument/2006/relationships/header" Target="header9.xml"/><Relationship Id="rId35" Type="http://schemas.openxmlformats.org/officeDocument/2006/relationships/footer" Target="footer25.xml"/><Relationship Id="rId36" Type="http://schemas.openxmlformats.org/officeDocument/2006/relationships/footer" Target="footer26.xml"/><Relationship Id="rId37" Type="http://schemas.openxmlformats.org/officeDocument/2006/relationships/footer" Target="footer27.xml"/><Relationship Id="rId38" Type="http://schemas.openxmlformats.org/officeDocument/2006/relationships/header" Target="header10.xml"/><Relationship Id="rId39" Type="http://schemas.openxmlformats.org/officeDocument/2006/relationships/header" Target="header11.xml"/><Relationship Id="rId40" Type="http://schemas.openxmlformats.org/officeDocument/2006/relationships/header" Target="header12.xml"/><Relationship Id="rId41" Type="http://schemas.openxmlformats.org/officeDocument/2006/relationships/footer" Target="footer28.xml"/><Relationship Id="rId42" Type="http://schemas.openxmlformats.org/officeDocument/2006/relationships/footer" Target="footer29.xml"/><Relationship Id="rId43" Type="http://schemas.openxmlformats.org/officeDocument/2006/relationships/footer" Target="footer30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33</Pages>
  <Words>3374</Words>
  <Characters>20445</Characters>
  <CharactersWithSpaces>23357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2025-11-19T10:38:18Z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